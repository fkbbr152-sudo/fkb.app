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4"/>
          <w:szCs w:val="14"/>
        </w:rPr>
        <w:jc w:val="left"/>
        <w:spacing w:before="5" w:lineRule="exact" w:line="140"/>
      </w:pPr>
      <w:r>
        <w:pict>
          <v:shape type="#_x0000_t75" style="position:absolute;margin-left:15pt;margin-top:7.8pt;width:543pt;height:767.4pt;mso-position-horizontal-relative:page;mso-position-vertical-relative:page;z-index:-239">
            <v:imagedata o:title="" r:id="rId4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center"/>
        <w:spacing w:before="25"/>
        <w:ind w:left="4640" w:right="3168"/>
      </w:pP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M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L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</w:t>
      </w:r>
      <w:r>
        <w:rPr>
          <w:rFonts w:cs="Arial" w:hAnsi="Arial" w:eastAsia="Arial" w:ascii="Arial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center"/>
        <w:spacing w:lineRule="exact" w:line="320"/>
        <w:ind w:left="2727" w:right="1254"/>
      </w:pP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T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R</w:t>
      </w:r>
      <w:r>
        <w:rPr>
          <w:rFonts w:cs="Arial" w:hAnsi="Arial" w:eastAsia="Arial" w:ascii="Arial"/>
          <w:b/>
          <w:spacing w:val="1"/>
          <w:w w:val="100"/>
          <w:position w:val="-1"/>
          <w:sz w:val="28"/>
          <w:szCs w:val="28"/>
        </w:rPr>
        <w:t>M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O</w:t>
      </w:r>
      <w:r>
        <w:rPr>
          <w:rFonts w:cs="Arial" w:hAnsi="Arial" w:eastAsia="Arial" w:ascii="Arial"/>
          <w:b/>
          <w:spacing w:val="1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C</w:t>
      </w:r>
      <w:r>
        <w:rPr>
          <w:rFonts w:cs="Arial" w:hAnsi="Arial" w:eastAsia="Arial" w:ascii="Arial"/>
          <w:b/>
          <w:spacing w:val="-3"/>
          <w:w w:val="100"/>
          <w:position w:val="-1"/>
          <w:sz w:val="28"/>
          <w:szCs w:val="28"/>
        </w:rPr>
        <w:t>O</w:t>
      </w:r>
      <w:r>
        <w:rPr>
          <w:rFonts w:cs="Arial" w:hAnsi="Arial" w:eastAsia="Arial" w:ascii="Arial"/>
          <w:b/>
          <w:spacing w:val="1"/>
          <w:w w:val="100"/>
          <w:position w:val="-1"/>
          <w:sz w:val="28"/>
          <w:szCs w:val="28"/>
        </w:rPr>
        <w:t>M</w:t>
      </w:r>
      <w:r>
        <w:rPr>
          <w:rFonts w:cs="Arial" w:hAnsi="Arial" w:eastAsia="Arial" w:ascii="Arial"/>
          <w:b/>
          <w:spacing w:val="-3"/>
          <w:w w:val="100"/>
          <w:position w:val="-1"/>
          <w:sz w:val="28"/>
          <w:szCs w:val="28"/>
        </w:rPr>
        <w:t>P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R</w:t>
      </w:r>
      <w:r>
        <w:rPr>
          <w:rFonts w:cs="Arial" w:hAnsi="Arial" w:eastAsia="Arial" w:ascii="Arial"/>
          <w:b/>
          <w:spacing w:val="-3"/>
          <w:w w:val="100"/>
          <w:position w:val="-1"/>
          <w:sz w:val="28"/>
          <w:szCs w:val="28"/>
        </w:rPr>
        <w:t>O</w:t>
      </w:r>
      <w:r>
        <w:rPr>
          <w:rFonts w:cs="Arial" w:hAnsi="Arial" w:eastAsia="Arial" w:ascii="Arial"/>
          <w:b/>
          <w:spacing w:val="3"/>
          <w:w w:val="100"/>
          <w:position w:val="-1"/>
          <w:sz w:val="28"/>
          <w:szCs w:val="28"/>
        </w:rPr>
        <w:t>M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I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SSO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Arial" w:hAnsi="Arial" w:eastAsia="Arial" w:ascii="Arial"/>
          <w:b/>
          <w:spacing w:val="1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ES</w:t>
      </w:r>
      <w:r>
        <w:rPr>
          <w:rFonts w:cs="Arial" w:hAnsi="Arial" w:eastAsia="Arial" w:ascii="Arial"/>
          <w:b/>
          <w:spacing w:val="-4"/>
          <w:w w:val="100"/>
          <w:position w:val="-1"/>
          <w:sz w:val="28"/>
          <w:szCs w:val="28"/>
        </w:rPr>
        <w:t>T</w:t>
      </w:r>
      <w:r>
        <w:rPr>
          <w:rFonts w:cs="Arial" w:hAnsi="Arial" w:eastAsia="Arial" w:ascii="Arial"/>
          <w:b/>
          <w:spacing w:val="-1"/>
          <w:w w:val="100"/>
          <w:position w:val="-1"/>
          <w:sz w:val="28"/>
          <w:szCs w:val="28"/>
        </w:rPr>
        <w:t>Á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G</w:t>
      </w:r>
      <w:r>
        <w:rPr>
          <w:rFonts w:cs="Arial" w:hAnsi="Arial" w:eastAsia="Arial" w:ascii="Arial"/>
          <w:b/>
          <w:spacing w:val="1"/>
          <w:w w:val="100"/>
          <w:position w:val="-1"/>
          <w:sz w:val="28"/>
          <w:szCs w:val="28"/>
        </w:rPr>
        <w:t>I</w:t>
      </w:r>
      <w:r>
        <w:rPr>
          <w:rFonts w:cs="Arial" w:hAnsi="Arial" w:eastAsia="Arial" w:ascii="Arial"/>
          <w:b/>
          <w:spacing w:val="0"/>
          <w:w w:val="100"/>
          <w:position w:val="-1"/>
          <w:sz w:val="28"/>
          <w:szCs w:val="28"/>
        </w:rPr>
        <w:t>O</w:t>
      </w:r>
      <w:r>
        <w:rPr>
          <w:rFonts w:cs="Arial" w:hAnsi="Arial" w:eastAsia="Arial" w:ascii="Arial"/>
          <w:spacing w:val="0"/>
          <w:w w:val="100"/>
          <w:position w:val="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center"/>
        <w:spacing w:before="2"/>
        <w:ind w:left="1925" w:right="447"/>
      </w:pPr>
      <w:r>
        <w:rPr>
          <w:rFonts w:cs="Arial" w:hAnsi="Arial" w:eastAsia="Arial" w:ascii="Arial"/>
          <w:b/>
          <w:spacing w:val="2"/>
          <w:w w:val="100"/>
          <w:sz w:val="28"/>
          <w:szCs w:val="28"/>
        </w:rPr>
        <w:t>-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spacing w:val="-5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ser</w:t>
      </w:r>
      <w:r>
        <w:rPr>
          <w:rFonts w:cs="Arial" w:hAnsi="Arial" w:eastAsia="Arial" w:ascii="Arial"/>
          <w:b/>
          <w:spacing w:val="2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as</w:t>
      </w:r>
      <w:r>
        <w:rPr>
          <w:rFonts w:cs="Arial" w:hAnsi="Arial" w:eastAsia="Arial" w:ascii="Arial"/>
          <w:b/>
          <w:spacing w:val="-3"/>
          <w:w w:val="100"/>
          <w:sz w:val="28"/>
          <w:szCs w:val="28"/>
        </w:rPr>
        <w:t>s</w:t>
      </w: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i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n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p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</w:t>
      </w: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l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i</w:t>
      </w: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r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et</w:t>
      </w:r>
      <w:r>
        <w:rPr>
          <w:rFonts w:cs="Arial" w:hAnsi="Arial" w:eastAsia="Arial" w:ascii="Arial"/>
          <w:b/>
          <w:spacing w:val="-4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r</w:t>
      </w:r>
      <w:r>
        <w:rPr>
          <w:rFonts w:cs="Arial" w:hAnsi="Arial" w:eastAsia="Arial" w:ascii="Arial"/>
          <w:b/>
          <w:spacing w:val="2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Es</w:t>
      </w:r>
      <w:r>
        <w:rPr>
          <w:rFonts w:cs="Arial" w:hAnsi="Arial" w:eastAsia="Arial" w:ascii="Arial"/>
          <w:b/>
          <w:spacing w:val="-3"/>
          <w:w w:val="100"/>
          <w:sz w:val="28"/>
          <w:szCs w:val="28"/>
        </w:rPr>
        <w:t>c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l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spacing w:val="1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em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ca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d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a</w:t>
      </w:r>
      <w:r>
        <w:rPr>
          <w:rFonts w:cs="Arial" w:hAnsi="Arial" w:eastAsia="Arial" w:ascii="Arial"/>
          <w:b/>
          <w:spacing w:val="-1"/>
          <w:w w:val="100"/>
          <w:sz w:val="28"/>
          <w:szCs w:val="28"/>
        </w:rPr>
        <w:t> 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cas</w:t>
      </w:r>
      <w:r>
        <w:rPr>
          <w:rFonts w:cs="Arial" w:hAnsi="Arial" w:eastAsia="Arial" w:ascii="Arial"/>
          <w:b/>
          <w:spacing w:val="4"/>
          <w:w w:val="100"/>
          <w:sz w:val="28"/>
          <w:szCs w:val="28"/>
        </w:rPr>
        <w:t>o</w:t>
      </w:r>
      <w:r>
        <w:rPr>
          <w:rFonts w:cs="Arial" w:hAnsi="Arial" w:eastAsia="Arial" w:ascii="Arial"/>
          <w:b/>
          <w:spacing w:val="0"/>
          <w:w w:val="100"/>
          <w:sz w:val="28"/>
          <w:szCs w:val="28"/>
        </w:rPr>
        <w:t>-</w:t>
      </w:r>
      <w:r>
        <w:rPr>
          <w:rFonts w:cs="Arial" w:hAnsi="Arial" w:eastAsia="Arial" w:ascii="Arial"/>
          <w:spacing w:val="0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82" w:right="73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prese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ar,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4808" w:right="3335"/>
      </w:pP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b/>
          <w:spacing w:val="3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-6"/>
          <w:w w:val="100"/>
          <w:sz w:val="22"/>
          <w:szCs w:val="22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82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ome: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                               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" w:lineRule="exact" w:line="240"/>
        <w:ind w:left="1582" w:right="2072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          </w:t>
      </w:r>
      <w:r>
        <w:rPr>
          <w:rFonts w:cs="Arial" w:hAnsi="Arial" w:eastAsia="Arial" w:ascii="Arial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</w:t>
      </w:r>
      <w:r>
        <w:rPr>
          <w:rFonts w:cs="Arial" w:hAnsi="Arial" w:eastAsia="Arial" w:ascii="Arial"/>
          <w:spacing w:val="6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ereço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eto: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" w:lineRule="exact" w:line="240"/>
        <w:ind w:left="1582" w:right="1904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urso: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éri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4191" w:right="2722"/>
      </w:pP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U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b/>
          <w:spacing w:val="1"/>
          <w:w w:val="100"/>
          <w:position w:val="-1"/>
          <w:sz w:val="22"/>
          <w:szCs w:val="22"/>
        </w:rPr>
        <w:t>D</w:t>
      </w:r>
      <w:r>
        <w:rPr>
          <w:rFonts w:cs="Arial" w:hAnsi="Arial" w:eastAsia="Arial" w:ascii="Arial"/>
          <w:b/>
          <w:spacing w:val="-6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b/>
          <w:spacing w:val="1"/>
          <w:w w:val="100"/>
          <w:position w:val="-1"/>
          <w:sz w:val="22"/>
          <w:szCs w:val="22"/>
        </w:rPr>
        <w:t>D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cs="Arial" w:hAnsi="Arial" w:eastAsia="Arial" w:ascii="Arial"/>
          <w:b/>
          <w:spacing w:val="1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D</w:t>
      </w:r>
      <w:r>
        <w:rPr>
          <w:rFonts w:cs="Arial" w:hAnsi="Arial" w:eastAsia="Arial" w:asci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b/>
          <w:spacing w:val="1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b/>
          <w:spacing w:val="-3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15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36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72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sco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3372" w:type="dxa"/>
            <w:gridSpan w:val="3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253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ome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a:</w:t>
            </w:r>
          </w:p>
        </w:tc>
        <w:tc>
          <w:tcPr>
            <w:tcW w:w="3372" w:type="dxa"/>
            <w:gridSpan w:val="3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53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ereço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eto:</w:t>
            </w:r>
          </w:p>
        </w:tc>
        <w:tc>
          <w:tcPr>
            <w:tcW w:w="8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158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o:</w:t>
            </w:r>
          </w:p>
        </w:tc>
        <w:tc>
          <w:tcPr>
            <w:tcW w:w="1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53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                </w:t>
            </w:r>
            <w:r>
              <w:rPr>
                <w:rFonts w:cs="Arial" w:hAnsi="Arial" w:eastAsia="Arial" w:ascii="Arial"/>
                <w:spacing w:val="45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</w:p>
        </w:tc>
        <w:tc>
          <w:tcPr>
            <w:tcW w:w="8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13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o:</w:t>
            </w:r>
          </w:p>
        </w:tc>
      </w:tr>
      <w:tr>
        <w:trPr>
          <w:trHeight w:val="253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/>
            </w:pPr>
            <w:r>
              <w:rPr>
                <w:rFonts w:cs="Arial" w:hAnsi="Arial" w:eastAsia="Arial" w:ascii="Arial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2"/>
                <w:szCs w:val="22"/>
              </w:rPr>
              <w:t>f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             </w:t>
            </w:r>
            <w:r>
              <w:rPr>
                <w:rFonts w:cs="Arial" w:hAnsi="Arial" w:eastAsia="Arial" w:ascii="Arial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ama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</w:p>
        </w:tc>
        <w:tc>
          <w:tcPr>
            <w:tcW w:w="8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158" w:right="-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-</w:t>
            </w:r>
            <w:r>
              <w:rPr>
                <w:rFonts w:cs="Arial" w:hAnsi="Arial" w:eastAsia="Arial" w:ascii="Arial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</w:p>
        </w:tc>
        <w:tc>
          <w:tcPr>
            <w:tcW w:w="1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68" w:hRule="exact"/>
        </w:trPr>
        <w:tc>
          <w:tcPr>
            <w:tcW w:w="29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eto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(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)</w:t>
            </w:r>
            <w:r>
              <w:rPr>
                <w:rFonts w:cs="Arial" w:hAnsi="Arial" w:eastAsia="Arial" w:ascii="Arial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-4"/>
                <w:w w:val="100"/>
                <w:sz w:val="22"/>
                <w:szCs w:val="22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</w:p>
        </w:tc>
        <w:tc>
          <w:tcPr>
            <w:tcW w:w="8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329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:</w:t>
            </w:r>
          </w:p>
        </w:tc>
        <w:tc>
          <w:tcPr>
            <w:tcW w:w="8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6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721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F/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F:</w:t>
            </w:r>
          </w:p>
        </w:tc>
      </w:tr>
    </w:tbl>
    <w:p>
      <w:pPr>
        <w:rPr>
          <w:rFonts w:cs="Arial" w:hAnsi="Arial" w:eastAsia="Arial" w:ascii="Arial"/>
          <w:sz w:val="22"/>
          <w:szCs w:val="22"/>
        </w:rPr>
        <w:jc w:val="both"/>
        <w:spacing w:lineRule="exact" w:line="220"/>
        <w:ind w:left="1582" w:right="73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"/>
        <w:ind w:left="1582" w:right="7176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o: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582" w:right="71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34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  <w:u w:val="thick" w:color="000000"/>
        </w:rPr>
        <w:t>1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ª</w:t>
      </w:r>
      <w:r>
        <w:rPr>
          <w:rFonts w:cs="Arial" w:hAnsi="Arial" w:eastAsia="Arial" w:ascii="Arial"/>
          <w:b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3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omisso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"/>
        <w:ind w:left="1582" w:right="66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1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1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7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8/2008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gradas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urso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nstitu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ind w:left="1544" w:right="105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22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  <w:u w:val="thick" w:color="000000"/>
        </w:rPr>
        <w:t>2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ª</w:t>
      </w:r>
      <w:r>
        <w:rPr>
          <w:rFonts w:cs="Arial" w:hAnsi="Arial" w:eastAsia="Arial" w:ascii="Arial"/>
          <w:b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ui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</w:t>
      </w:r>
      <w:r>
        <w:rPr>
          <w:rFonts w:cs="Arial" w:hAnsi="Arial" w:eastAsia="Arial" w:ascii="Arial"/>
          <w:spacing w:val="4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setor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</w:t>
      </w:r>
      <w:r>
        <w:rPr>
          <w:rFonts w:cs="Arial" w:hAnsi="Arial" w:eastAsia="Arial" w:ascii="Arial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</w:t>
      </w:r>
      <w:r>
        <w:rPr>
          <w:rFonts w:cs="Arial" w:hAnsi="Arial" w:eastAsia="Arial" w:ascii="Arial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30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582" w:right="66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3ª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ú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éc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cerá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582" w:right="68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P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ará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g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ra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f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o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Ú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nico</w:t>
      </w:r>
      <w:r>
        <w:rPr>
          <w:rFonts w:cs="Arial" w:hAnsi="Arial" w:eastAsia="Arial" w:ascii="Arial"/>
          <w:b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nteúdo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éc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erá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área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sso.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582" w:right="67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4ª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ç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ão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cará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ora</w:t>
      </w:r>
      <w:r>
        <w:rPr>
          <w:rFonts w:cs="Arial" w:hAnsi="Arial" w:eastAsia="Arial" w:ascii="Arial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sor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e.</w:t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43"/>
        <w:ind w:left="1582" w:right="67"/>
        <w:sectPr>
          <w:pgSz w:w="11920" w:h="16840"/>
          <w:pgMar w:top="1560" w:bottom="280" w:left="1680" w:right="640"/>
        </w:sectPr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5ª</w:t>
      </w:r>
      <w:r>
        <w:rPr>
          <w:rFonts w:cs="Arial" w:hAnsi="Arial" w:eastAsia="Arial" w:ascii="Arial"/>
          <w:b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ário</w:t>
      </w:r>
      <w:r>
        <w:rPr>
          <w:rFonts w:cs="Arial" w:hAnsi="Arial" w:eastAsia="Arial" w:ascii="Arial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pict>
          <v:shape type="#_x0000_t75" style="position:absolute;margin-left:15pt;margin-top:7.8pt;width:543pt;height:767.4pt;mso-position-horizontal-relative:page;mso-position-vertical-relative:page;z-index:-238">
            <v:imagedata o:title="" r:id="rId5"/>
          </v:shape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582" w:right="7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uma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escrito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10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nteced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a.</w:t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82" w:right="69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6ª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omisso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b)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prime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d)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e.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82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  <w:u w:val="thick" w:color="000000"/>
        </w:rPr>
        <w:t>7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ª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" w:lineRule="exact" w:line="240"/>
        <w:ind w:left="1582" w:right="71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a)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orci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ário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amb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são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" w:lineRule="exact" w:line="240"/>
        <w:ind w:left="1582" w:right="71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b)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õ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ue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acad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pró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72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c)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são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69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d)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acad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e)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pre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ue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" w:lineRule="exact" w:line="240"/>
        <w:ind w:left="1582" w:right="6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30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nta)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ser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ura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éri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291"/>
      </w:pP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69" w:firstLine="709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-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õ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çõ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orci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-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ura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 w:right="70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h)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x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al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curso</w:t>
      </w:r>
      <w:r>
        <w:rPr>
          <w:rFonts w:cs="Arial" w:hAnsi="Arial" w:eastAsia="Arial" w:ascii="Arial"/>
          <w:spacing w:val="5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1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até</w:t>
      </w:r>
      <w:r>
        <w:rPr>
          <w:rFonts w:cs="Arial" w:hAnsi="Arial" w:eastAsia="Arial" w:ascii="Arial"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10</w:t>
      </w:r>
      <w:r>
        <w:rPr>
          <w:rFonts w:cs="Arial" w:hAnsi="Arial" w:eastAsia="Arial" w:ascii="Arial"/>
          <w:spacing w:val="-1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-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amen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70" w:firstLine="709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ório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291"/>
      </w:pP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empen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" w:lineRule="exact" w:line="240"/>
        <w:ind w:left="1582" w:right="69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k)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nstitu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ó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ória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82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  <w:u w:val="thick" w:color="000000"/>
        </w:rPr>
        <w:t>8</w:t>
      </w:r>
      <w:r>
        <w:rPr>
          <w:rFonts w:cs="Arial" w:hAnsi="Arial" w:eastAsia="Arial" w:ascii="Arial"/>
          <w:b/>
          <w:spacing w:val="-2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ª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ári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a)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prir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amaç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2291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b)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69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c)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car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nstitu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omis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como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66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d)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à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ato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ue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sua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í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nstitu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58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arcando</w:t>
      </w:r>
      <w:r>
        <w:rPr>
          <w:rFonts w:cs="Arial" w:hAnsi="Arial" w:eastAsia="Arial" w:ascii="Arial"/>
          <w:spacing w:val="6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ô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ssa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1582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aç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o;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" w:lineRule="exact" w:line="240"/>
        <w:ind w:left="1582" w:right="66" w:firstLine="709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e)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seu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ato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ou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5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ns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5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" w:lineRule="exact" w:line="240"/>
        <w:ind w:left="1582" w:right="72"/>
        <w:sectPr>
          <w:pgSz w:w="11920" w:h="16840"/>
          <w:pgMar w:top="1560" w:bottom="280" w:left="1680" w:right="64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4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4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erce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os;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pict>
          <v:group style="position:absolute;margin-left:15pt;margin-top:7.8pt;width:543pt;height:767.4pt;mso-position-horizontal-relative:page;mso-position-vertical-relative:page;z-index:-237" coordorigin="300,156" coordsize="10860,15348">
            <v:shape type="#_x0000_t75" style="position:absolute;left:300;top:156;width:10860;height:15348">
              <v:imagedata o:title="" r:id="rId6"/>
            </v:shape>
            <v:shape style="position:absolute;left:4463;top:7107;width:245;height:252" coordorigin="4463,7107" coordsize="245,252" path="m4463,7359l4707,7359,4707,7107,4463,7107,4463,7359xe" filled="t" fillcolor="#C0C0C0" stroked="f">
              <v:path arrowok="t"/>
              <v:fill/>
            </v:shape>
            <v:shape style="position:absolute;left:5137;top:7107;width:610;height:252" coordorigin="5137,7107" coordsize="610,252" path="m5137,7359l5747,7359,5747,7107,5137,7107,5137,7359xe" filled="t" fillcolor="#C0C0C0" stroked="f">
              <v:path arrowok="t"/>
              <v:fill/>
            </v:shape>
            <v:shape style="position:absolute;left:6361;top:7107;width:243;height:252" coordorigin="6361,7107" coordsize="243,252" path="m6361,7359l6604,7359,6604,7107,6361,7107,6361,7359xe" filled="t" fillcolor="#C0C0C0" stroked="f">
              <v:path arrowok="t"/>
              <v:fill/>
            </v:shape>
            <v:shape style="position:absolute;left:3262;top:8359;width:3672;height:0" coordorigin="3262,8359" coordsize="3672,0" path="m3262,8359l6934,8359e" filled="f" stroked="t" strokeweight="0.69552pt" strokecolor="#000000">
              <v:path arrowok="t"/>
            </v:shape>
            <v:shape style="position:absolute;left:7225;top:8359;width:3672;height:0" coordorigin="7225,8359" coordsize="3672,0" path="m7225,8359l10897,8359e" filled="f" stroked="t" strokeweight="0.69552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32"/>
        <w:ind w:left="1582" w:right="73" w:firstLine="709"/>
      </w:pP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prese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ató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seu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o,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drõ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estabe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exact" w:line="240"/>
        <w:ind w:left="1582" w:right="2624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Coorden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ção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;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6" w:lineRule="exact" w:line="240"/>
        <w:ind w:left="1582" w:right="66" w:firstLine="709"/>
      </w:pP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z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ar,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eço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ô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ecr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aria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ê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ca,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43"/>
        <w:ind w:left="1582" w:right="67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P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ará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g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ra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f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o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Ú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nico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cump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cará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amen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omisso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582" w:right="69"/>
      </w:pPr>
      <w:r>
        <w:rPr>
          <w:rFonts w:cs="Arial" w:hAnsi="Arial" w:eastAsia="Arial" w:ascii="Arial"/>
          <w:b/>
          <w:sz w:val="22"/>
          <w:szCs w:val="22"/>
        </w:rPr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C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á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s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  <w:t>u</w:t>
      </w:r>
      <w:r>
        <w:rPr>
          <w:rFonts w:cs="Arial" w:hAnsi="Arial" w:eastAsia="Arial" w:ascii="Arial"/>
          <w:b/>
          <w:spacing w:val="-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Arial" w:hAnsi="Arial" w:eastAsia="Arial" w:ascii="Arial"/>
          <w:b/>
          <w:spacing w:val="1"/>
          <w:w w:val="100"/>
          <w:sz w:val="22"/>
          <w:szCs w:val="22"/>
          <w:u w:val="thick" w:color="000000"/>
        </w:rPr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a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  <w:u w:val="thick" w:color="000000"/>
        </w:rPr>
        <w:t>9ª</w:t>
      </w:r>
      <w:r>
        <w:rPr>
          <w:rFonts w:cs="Arial" w:hAnsi="Arial" w:eastAsia="Arial" w:ascii="Arial"/>
          <w:b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ca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/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ú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ue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j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a,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ú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omisso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.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2" w:lineRule="exact" w:line="240"/>
        <w:ind w:left="1582" w:right="71"/>
      </w:pP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nte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q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ui</w:t>
      </w:r>
      <w:r>
        <w:rPr>
          <w:rFonts w:cs="Arial" w:hAnsi="Arial" w:eastAsia="Arial" w:ascii="Arial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as,</w:t>
      </w:r>
      <w:r>
        <w:rPr>
          <w:rFonts w:cs="Arial" w:hAnsi="Arial" w:eastAsia="Arial" w:ascii="Arial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este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om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p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sso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á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5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v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as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3"/>
          <w:w w:val="100"/>
          <w:sz w:val="22"/>
          <w:szCs w:val="22"/>
        </w:rPr>
        <w:t>f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exact" w:line="240"/>
        <w:ind w:left="1582" w:right="5572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os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m</w:t>
      </w:r>
      <w:r>
        <w:rPr>
          <w:rFonts w:cs="Arial" w:hAnsi="Arial" w:eastAsia="Arial" w:ascii="Arial"/>
          <w:spacing w:val="-3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s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m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-3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spacing w:val="3"/>
          <w:w w:val="100"/>
          <w:position w:val="-1"/>
          <w:sz w:val="22"/>
          <w:szCs w:val="22"/>
        </w:rPr>
        <w:t>f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spacing w:val="-4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os.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1582"/>
      </w:pP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p</w:t>
      </w:r>
      <w:r>
        <w:rPr>
          <w:rFonts w:cs="Arial" w:hAnsi="Arial" w:eastAsia="Arial" w:ascii="Arial"/>
          <w:spacing w:val="-3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position w:val="-1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spacing w:val="2"/>
          <w:w w:val="100"/>
          <w:position w:val="-1"/>
          <w:sz w:val="22"/>
          <w:szCs w:val="22"/>
        </w:rPr>
        <w:t>g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   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          </w:t>
      </w:r>
      <w:r>
        <w:rPr>
          <w:rFonts w:cs="Arial" w:hAnsi="Arial" w:eastAsia="Arial" w:ascii="Arial"/>
          <w:spacing w:val="2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de</w:t>
      </w:r>
      <w:r>
        <w:rPr>
          <w:rFonts w:cs="Arial" w:hAnsi="Arial" w:eastAsia="Arial" w:ascii="Arial"/>
          <w:spacing w:val="1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20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 </w:t>
      </w:r>
      <w:r>
        <w:rPr>
          <w:rFonts w:cs="Arial" w:hAnsi="Arial" w:eastAsia="Arial" w:ascii="Arial"/>
          <w:spacing w:val="59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.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7" w:lineRule="exact" w:line="240"/>
        <w:ind w:left="1582" w:right="69"/>
      </w:pP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Ç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Ã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</w:t>
      </w:r>
      <w:r>
        <w:rPr>
          <w:rFonts w:cs="Arial" w:hAnsi="Arial" w:eastAsia="Arial" w:ascii="Arial"/>
          <w:spacing w:val="57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eto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(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esc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co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5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3" w:hRule="exact"/>
        </w:trPr>
        <w:tc>
          <w:tcPr>
            <w:tcW w:w="2757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1"/>
              <w:ind w:left="40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ES</w:t>
            </w:r>
            <w:r>
              <w:rPr>
                <w:rFonts w:cs="Arial" w:hAnsi="Arial" w:eastAsia="Arial" w:ascii="Arial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Á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</w:t>
            </w:r>
          </w:p>
        </w:tc>
        <w:tc>
          <w:tcPr>
            <w:tcW w:w="3744" w:type="dxa"/>
            <w:gridSpan w:val="2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506" w:hRule="exact"/>
        </w:trPr>
        <w:tc>
          <w:tcPr>
            <w:tcW w:w="27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5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40"/>
            </w:pPr>
            <w:r>
              <w:rPr>
                <w:rFonts w:cs="Arial" w:hAnsi="Arial" w:eastAsia="Arial" w:ascii="Arial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emunh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s:</w:t>
            </w:r>
          </w:p>
        </w:tc>
        <w:tc>
          <w:tcPr>
            <w:tcW w:w="3744" w:type="dxa"/>
            <w:gridSpan w:val="2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758" w:hRule="exact"/>
        </w:trPr>
        <w:tc>
          <w:tcPr>
            <w:tcW w:w="27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2"/>
                <w:szCs w:val="12"/>
              </w:rPr>
              <w:jc w:val="left"/>
              <w:spacing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 w:right="500"/>
            </w:pP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ome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x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so: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</w:p>
        </w:tc>
        <w:tc>
          <w:tcPr>
            <w:tcW w:w="1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538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</w:p>
        </w:tc>
        <w:tc>
          <w:tcPr>
            <w:tcW w:w="18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74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ss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ura</w:t>
            </w:r>
          </w:p>
        </w:tc>
      </w:tr>
      <w:tr>
        <w:trPr>
          <w:trHeight w:val="716" w:hRule="exact"/>
        </w:trPr>
        <w:tc>
          <w:tcPr>
            <w:tcW w:w="27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2"/>
                <w:szCs w:val="12"/>
              </w:rPr>
              <w:jc w:val="left"/>
              <w:spacing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40" w:right="500"/>
            </w:pP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ome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3"/>
                <w:w w:val="100"/>
                <w:sz w:val="22"/>
                <w:szCs w:val="22"/>
              </w:rPr>
              <w:t>x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so: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</w:p>
        </w:tc>
        <w:tc>
          <w:tcPr>
            <w:tcW w:w="188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538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: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-</w:t>
            </w:r>
          </w:p>
        </w:tc>
        <w:tc>
          <w:tcPr>
            <w:tcW w:w="18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ind w:left="774"/>
            </w:pP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ss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2"/>
                <w:szCs w:val="22"/>
              </w:rPr>
              <w:t>ura</w:t>
            </w:r>
          </w:p>
        </w:tc>
      </w:tr>
    </w:tbl>
    <w:sectPr>
      <w:pgSz w:w="11920" w:h="16840"/>
      <w:pgMar w:top="1560" w:bottom="280" w:left="1680" w:right="6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jpg"/><Relationship Id="rId6" Type="http://schemas.openxmlformats.org/officeDocument/2006/relationships/image" Target="media\image3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